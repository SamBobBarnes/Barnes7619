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72D46CD" w14:textId="77777777" w:rsidR="0017703F" w:rsidRDefault="00DD27E5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Samuel</w:t>
      </w:r>
      <w:r>
        <w:t xml:space="preserve"> </w:t>
      </w:r>
      <w:r>
        <w:rPr>
          <w:rStyle w:val="span"/>
          <w:sz w:val="68"/>
          <w:szCs w:val="68"/>
        </w:rPr>
        <w:t>Barnes</w:t>
      </w:r>
    </w:p>
    <w:p w14:paraId="3F01D71A" w14:textId="77777777" w:rsidR="0017703F" w:rsidRDefault="00DD27E5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SamuelRBarnes@outlook.com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641-230-1458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rtr"/>
          <w:rFonts w:ascii="Century Gothic" w:eastAsia="Century Gothic" w:hAnsi="Century Gothic" w:cs="Century Gothic"/>
        </w:rPr>
        <w:t xml:space="preserve">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987 218th Ave, Pella, IA 50219</w:t>
      </w:r>
    </w:p>
    <w:p w14:paraId="44A5D5DD" w14:textId="386150DC" w:rsidR="0017703F" w:rsidRDefault="00DD27E5">
      <w:pPr>
        <w:pStyle w:val="divdocumentheading"/>
        <w:shd w:val="clear" w:color="auto" w:fill="FFFFFF"/>
        <w:tabs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  <w:color w:val="595959"/>
        </w:rPr>
        <w:t xml:space="preserve">  Summary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90A5BD3" w14:textId="77777777" w:rsidR="0017703F" w:rsidRDefault="00DD27E5">
      <w:pPr>
        <w:pStyle w:val="p"/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Dedicated and detail-oriented Customer Service specialist with 8 years of Computer related experience. Skilled at prioritizing, completing multiple tasks simultaneously and following through to achieve goals. Flexible and goal-oriented team player with expertise in scheduling, customer relationship management and document control. Dependable self-starter seeking to leverage background into a technology related role with progressive organization.</w:t>
      </w:r>
    </w:p>
    <w:p w14:paraId="0D716DA5" w14:textId="77777777" w:rsidR="0017703F" w:rsidRDefault="00DD27E5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  <w:color w:val="595959"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17703F" w14:paraId="3AF83AD2" w14:textId="77777777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3880B10" w14:textId="77777777" w:rsidR="0017703F" w:rsidRDefault="00DD27E5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Proficient using computers</w:t>
            </w:r>
          </w:p>
          <w:p w14:paraId="251D4087" w14:textId="77777777" w:rsidR="0017703F" w:rsidRDefault="00DD27E5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Excellent customer service skills</w:t>
            </w:r>
          </w:p>
          <w:p w14:paraId="6E413B1B" w14:textId="77777777" w:rsidR="0017703F" w:rsidRDefault="00DD27E5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Responsible and punctual</w:t>
            </w:r>
          </w:p>
          <w:p w14:paraId="57856043" w14:textId="77777777" w:rsidR="0017703F" w:rsidRDefault="00DD27E5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ServeSafe certified</w:t>
            </w: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32CAC215" w14:textId="77777777" w:rsidR="0017703F" w:rsidRDefault="00DD27E5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Coding experience</w:t>
            </w:r>
          </w:p>
          <w:p w14:paraId="27846E01" w14:textId="77777777" w:rsidR="0017703F" w:rsidRDefault="00DD27E5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Client-focused</w:t>
            </w:r>
          </w:p>
          <w:p w14:paraId="1E7CF60E" w14:textId="77777777" w:rsidR="0017703F" w:rsidRDefault="00DD27E5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460" w:hanging="183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Quick learner</w:t>
            </w:r>
          </w:p>
        </w:tc>
      </w:tr>
    </w:tbl>
    <w:p w14:paraId="5FF56BEB" w14:textId="77777777" w:rsidR="0017703F" w:rsidRDefault="00DD27E5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  <w:color w:val="595959"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06961E37" w14:textId="7F61CAD2" w:rsidR="004462E1" w:rsidRDefault="004462E1" w:rsidP="004462E1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bookmarkStart w:id="0" w:name="_GoBack"/>
      <w:bookmarkEnd w:id="0"/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Welder 3</w:t>
      </w:r>
      <w:r w:rsidRPr="004462E1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  <w:vertAlign w:val="superscript"/>
        </w:rPr>
        <w:t>rd</w:t>
      </w: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 Shift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Vermeer Corporation - Pella,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</w:t>
      </w:r>
      <w:r w:rsidR="003D29D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</w:t>
      </w:r>
      <w:r w:rsidR="003D29D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9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- Current</w:t>
      </w:r>
    </w:p>
    <w:p w14:paraId="778071DD" w14:textId="02173D0A" w:rsidR="004462E1" w:rsidRDefault="00242D2F" w:rsidP="004462E1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Weld parts to print</w:t>
      </w:r>
    </w:p>
    <w:p w14:paraId="08497EE7" w14:textId="75D40625" w:rsidR="004462E1" w:rsidRPr="003D29D1" w:rsidRDefault="00242D2F" w:rsidP="003D29D1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jobtitle"/>
          <w:rFonts w:ascii="Century Gothic" w:eastAsia="Century Gothic" w:hAnsi="Century Gothic" w:cs="Century Gothic"/>
          <w:b w:val="0"/>
          <w:bCs w:val="0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Clean area at the end of every shift</w:t>
      </w:r>
    </w:p>
    <w:p w14:paraId="56658D55" w14:textId="33C9B2FD" w:rsidR="0017703F" w:rsidRDefault="00DD27E5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Experience Expediter </w:t>
      </w:r>
      <w:proofErr w:type="gramStart"/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1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Vermeer Corporation - Pella,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05/2018 </w:t>
      </w:r>
      <w:r w:rsidR="003D29D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– 04/2019</w:t>
      </w:r>
    </w:p>
    <w:p w14:paraId="10EBD305" w14:textId="77777777" w:rsidR="0017703F" w:rsidRDefault="00DD27E5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Pick and pack parts</w:t>
      </w:r>
    </w:p>
    <w:p w14:paraId="420B11D3" w14:textId="77777777" w:rsidR="0017703F" w:rsidRDefault="00DD27E5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Prepare and fill out shipping paperwork</w:t>
      </w:r>
    </w:p>
    <w:p w14:paraId="3DB7AF88" w14:textId="77777777" w:rsidR="0017703F" w:rsidRDefault="00DD27E5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Operate machinery</w:t>
      </w:r>
    </w:p>
    <w:p w14:paraId="4AD5D31E" w14:textId="77777777" w:rsidR="0017703F" w:rsidRDefault="00DD27E5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Help other team members when necessary</w:t>
      </w:r>
    </w:p>
    <w:p w14:paraId="0810F028" w14:textId="77777777" w:rsidR="0017703F" w:rsidRDefault="00DD27E5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Clean when necessary</w:t>
      </w:r>
    </w:p>
    <w:p w14:paraId="0CD9E23C" w14:textId="77777777" w:rsidR="0017703F" w:rsidRDefault="00DD27E5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Delivery </w:t>
      </w:r>
      <w:proofErr w:type="gramStart"/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Driver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Pizza Ranch - Oskaloosa,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12/2016 - 02/2017</w:t>
      </w:r>
    </w:p>
    <w:p w14:paraId="1DC8D803" w14:textId="77777777" w:rsidR="0017703F" w:rsidRDefault="00DD27E5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Supervisor: Michelle.</w:t>
      </w:r>
    </w:p>
    <w:p w14:paraId="3D13B81E" w14:textId="77777777" w:rsidR="0017703F" w:rsidRDefault="00DD27E5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Deliver orders.</w:t>
      </w:r>
    </w:p>
    <w:p w14:paraId="388B2640" w14:textId="77777777" w:rsidR="0017703F" w:rsidRDefault="00DD27E5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Wash dishes.</w:t>
      </w:r>
    </w:p>
    <w:p w14:paraId="4D472670" w14:textId="77777777" w:rsidR="0017703F" w:rsidRDefault="00DD27E5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Sweep/vacuum.</w:t>
      </w:r>
    </w:p>
    <w:p w14:paraId="3D9A7193" w14:textId="77777777" w:rsidR="0017703F" w:rsidRDefault="00DD27E5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Shift </w:t>
      </w:r>
      <w:proofErr w:type="gramStart"/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Manager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Arby's - Pella,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07/2015 - 05/2017</w:t>
      </w:r>
    </w:p>
    <w:p w14:paraId="6903FAE7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Manage employees</w:t>
      </w:r>
    </w:p>
    <w:p w14:paraId="58BD5C57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Operate register</w:t>
      </w:r>
    </w:p>
    <w:p w14:paraId="738C4913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Prepare food</w:t>
      </w:r>
    </w:p>
    <w:p w14:paraId="67DC4514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Train team members</w:t>
      </w:r>
    </w:p>
    <w:p w14:paraId="0852EEC1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Clean</w:t>
      </w:r>
    </w:p>
    <w:p w14:paraId="709E1776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Take inventory</w:t>
      </w:r>
    </w:p>
    <w:p w14:paraId="7BF6F04A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lastRenderedPageBreak/>
        <w:t>Manage store operations</w:t>
      </w:r>
    </w:p>
    <w:p w14:paraId="4B6D52C6" w14:textId="77777777" w:rsidR="0017703F" w:rsidRDefault="00DD27E5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Manage customer complaints</w:t>
      </w:r>
    </w:p>
    <w:p w14:paraId="3C0D5491" w14:textId="77777777" w:rsidR="0017703F" w:rsidRDefault="00DD27E5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Crew 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proofErr w:type="gramStart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Culvers</w:t>
      </w:r>
      <w:proofErr w:type="gramEnd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- Pella,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11/2016 - 05/2017</w:t>
      </w:r>
    </w:p>
    <w:p w14:paraId="667201F6" w14:textId="77777777" w:rsidR="0017703F" w:rsidRDefault="00DD27E5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Grilled burgers</w:t>
      </w:r>
    </w:p>
    <w:p w14:paraId="3EC2188D" w14:textId="77777777" w:rsidR="0017703F" w:rsidRDefault="00DD27E5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Build burgers</w:t>
      </w:r>
    </w:p>
    <w:p w14:paraId="3734BF6D" w14:textId="77777777" w:rsidR="0017703F" w:rsidRDefault="00DD27E5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Clean</w:t>
      </w:r>
    </w:p>
    <w:p w14:paraId="7DA08924" w14:textId="77777777" w:rsidR="0017703F" w:rsidRDefault="00DD27E5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Operate fryers</w:t>
      </w:r>
    </w:p>
    <w:p w14:paraId="12BA3466" w14:textId="77777777" w:rsidR="0017703F" w:rsidRDefault="00DD27E5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proofErr w:type="gramStart"/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Manager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Mango Tree - Oskaloosa,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02/2016 - 11/2016</w:t>
      </w:r>
    </w:p>
    <w:p w14:paraId="0C78EC86" w14:textId="77777777" w:rsidR="0017703F" w:rsidRDefault="00DD27E5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Manage customer complaints</w:t>
      </w:r>
    </w:p>
    <w:p w14:paraId="16167E64" w14:textId="77777777" w:rsidR="0017703F" w:rsidRDefault="00DD27E5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Manage volunteers</w:t>
      </w:r>
    </w:p>
    <w:p w14:paraId="77FB6E28" w14:textId="77777777" w:rsidR="0017703F" w:rsidRDefault="00DD27E5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Clean</w:t>
      </w:r>
    </w:p>
    <w:p w14:paraId="03BDFEB4" w14:textId="77777777" w:rsidR="0017703F" w:rsidRDefault="00DD27E5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Operate register</w:t>
      </w:r>
    </w:p>
    <w:p w14:paraId="2AE0F0C5" w14:textId="77777777" w:rsidR="0017703F" w:rsidRDefault="00DD27E5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Buy product for the store</w:t>
      </w:r>
    </w:p>
    <w:p w14:paraId="128183F2" w14:textId="77777777" w:rsidR="0017703F" w:rsidRDefault="00DD27E5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  <w:color w:val="595959"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0DAF8E3E" w14:textId="77777777" w:rsidR="0017703F" w:rsidRDefault="00DD27E5" w:rsidP="0026742A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William Penn </w:t>
      </w:r>
      <w:proofErr w:type="gramStart"/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</w:t>
      </w:r>
      <w:proofErr w:type="gramEnd"/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Oskaloosa, IA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1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22F0A443" w14:textId="77777777" w:rsidR="0017703F" w:rsidRDefault="00DD27E5" w:rsidP="0026742A">
      <w:pPr>
        <w:pStyle w:val="spanpaddedline"/>
        <w:shd w:val="clear" w:color="auto" w:fill="FFFFFF"/>
        <w:spacing w:after="100" w:line="260" w:lineRule="atLeast"/>
        <w:ind w:left="40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Arts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Software Engineering &amp; Information Technology, Industrial Technology</w:t>
      </w:r>
    </w:p>
    <w:p w14:paraId="04DA599D" w14:textId="77777777" w:rsidR="0017703F" w:rsidRDefault="00DD27E5" w:rsidP="0026742A">
      <w:pPr>
        <w:shd w:val="clear" w:color="auto" w:fill="FFFFFF"/>
        <w:spacing w:line="260" w:lineRule="atLeast"/>
        <w:ind w:left="40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GPA: 3.6</w:t>
      </w:r>
    </w:p>
    <w:sectPr w:rsidR="0017703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500" w:right="500" w:bottom="50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9D96B" w14:textId="77777777" w:rsidR="00BD6ECC" w:rsidRDefault="00BD6ECC" w:rsidP="00926492">
      <w:pPr>
        <w:spacing w:line="240" w:lineRule="auto"/>
      </w:pPr>
      <w:r>
        <w:separator/>
      </w:r>
    </w:p>
  </w:endnote>
  <w:endnote w:type="continuationSeparator" w:id="0">
    <w:p w14:paraId="07FE8EA8" w14:textId="77777777" w:rsidR="00BD6ECC" w:rsidRDefault="00BD6ECC" w:rsidP="00926492">
      <w:pPr>
        <w:spacing w:line="240" w:lineRule="auto"/>
      </w:pPr>
      <w:r>
        <w:continuationSeparator/>
      </w:r>
    </w:p>
  </w:endnote>
  <w:endnote w:type="continuationNotice" w:id="1">
    <w:p w14:paraId="3C4108A5" w14:textId="77777777" w:rsidR="00BD6ECC" w:rsidRDefault="00BD6EC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EFF61DC-AB75-5D49-98C6-ABC76E488B56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B5E8377B-FE25-3149-84EB-281F3B4592A8}"/>
    <w:embedBold r:id="rId3" w:fontKey="{8FDA38BE-29C6-2F41-B8BD-2F55BD34BBE9}"/>
    <w:embedBoldItalic r:id="rId4" w:fontKey="{6DD9D8FD-30CA-2E4B-929F-5F53007134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131F340A-3038-2E41-9B70-7BB4649A9D39}"/>
    <w:embedBold r:id="rId6" w:fontKey="{957341F6-1B7C-8F43-8F83-4E693FEAA3D4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7" w:fontKey="{1935F8A8-7752-5346-85DA-CB365CFBEE3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61A3164B-0F74-7740-947D-A3A3518AF8EF}"/>
    <w:embedBold r:id="rId9" w:fontKey="{9DF6991C-1987-264E-A2EC-AEC95F71577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D8CB267C-2965-254E-8543-236BA2BE19F8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1" w:fontKey="{79B6C485-17E6-F145-9A71-BE025EFA45F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A1F9E" w14:textId="77777777" w:rsidR="00926492" w:rsidRDefault="009264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E00B4" w14:textId="77777777" w:rsidR="00926492" w:rsidRDefault="009264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E9440" w14:textId="77777777" w:rsidR="00926492" w:rsidRDefault="009264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E4327" w14:textId="77777777" w:rsidR="00BD6ECC" w:rsidRDefault="00BD6ECC" w:rsidP="00926492">
      <w:pPr>
        <w:spacing w:line="240" w:lineRule="auto"/>
      </w:pPr>
      <w:r>
        <w:separator/>
      </w:r>
    </w:p>
  </w:footnote>
  <w:footnote w:type="continuationSeparator" w:id="0">
    <w:p w14:paraId="70AB2B6A" w14:textId="77777777" w:rsidR="00BD6ECC" w:rsidRDefault="00BD6ECC" w:rsidP="00926492">
      <w:pPr>
        <w:spacing w:line="240" w:lineRule="auto"/>
      </w:pPr>
      <w:r>
        <w:continuationSeparator/>
      </w:r>
    </w:p>
  </w:footnote>
  <w:footnote w:type="continuationNotice" w:id="1">
    <w:p w14:paraId="26508C25" w14:textId="77777777" w:rsidR="00BD6ECC" w:rsidRDefault="00BD6EC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2713F" w14:textId="77777777" w:rsidR="00926492" w:rsidRDefault="009264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98C73" w14:textId="77777777" w:rsidR="00926492" w:rsidRDefault="009264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BEDB7" w14:textId="77777777" w:rsidR="00926492" w:rsidRDefault="009264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D14E14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5C04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BE5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BC03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9F094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0617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98BC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3BC2B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843C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3A0068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9086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74CEE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8CCB4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CD691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E890E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F670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D1ABCF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27470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E26EE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F0D7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DCDD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98491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A4E9C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D3A90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FC0C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D409C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3A20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9E49CB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2679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2C6D4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70EA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2ED7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2456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670F26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F82DB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8456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0AA23A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9A96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3C41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305F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DEF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500B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68B3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03E9C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D2D8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5682E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1263B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4662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BD4B6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1C54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B1471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F5C05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D0C1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6250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6690141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4A13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260F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824DD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505D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14C4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CA2F5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7E3A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F4D6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03F"/>
    <w:rsid w:val="000A5C9A"/>
    <w:rsid w:val="0011230E"/>
    <w:rsid w:val="0017703F"/>
    <w:rsid w:val="00242D2F"/>
    <w:rsid w:val="0026460B"/>
    <w:rsid w:val="0026742A"/>
    <w:rsid w:val="003D29D1"/>
    <w:rsid w:val="003D46D7"/>
    <w:rsid w:val="004462E1"/>
    <w:rsid w:val="00565697"/>
    <w:rsid w:val="00926492"/>
    <w:rsid w:val="00AA28C5"/>
    <w:rsid w:val="00BC3A81"/>
    <w:rsid w:val="00BD6ECC"/>
    <w:rsid w:val="00DD27E5"/>
    <w:rsid w:val="00EA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BDA4C1"/>
  <w15:docId w15:val="{A0C7EAB6-0B96-7D48-BBC8-1F025D6C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9264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49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264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49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Samuel Barnes</dc:title>
  <cp:lastModifiedBy>Samuel Barnes</cp:lastModifiedBy>
  <cp:revision>4</cp:revision>
  <dcterms:created xsi:type="dcterms:W3CDTF">2019-02-07T05:22:00Z</dcterms:created>
  <dcterms:modified xsi:type="dcterms:W3CDTF">2019-11-08T21:45:00Z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DCUAAB+LCAAAAAAABAAVmbXStkoQhC+IAF6c4AS4u5Ph7s7Vn+9PqCKA3ZrpnX4afhBFEwSGCjhOozCJoxyLUgSHoD+Y4Agcl9CmnS7OPmlEV11tyDLq5n7CnODl1rYX+XhUPCjf/gjvcoG1uhWM3njyBXSCAdTS+9V2eNxMWXox4A3FYGWCRf60C9hk3T1+j/cLFbLvOnmGMb19XMWb/OYpG+0gNnlkt8TfjGYXzScZZMqjebTLw5Xlx4axybm</vt:lpwstr>
  </property>
  <property fmtid="{D5CDD505-2E9C-101B-9397-08002B2CF9AE}" pid="3" name="x1ye=1">
    <vt:lpwstr>/u+4JZxl09RoAJbf1DA0OvSCmK520BekX0WgMjyMCs6RsfnXVV+SFM9MIJggy2Aagu99ONXLCEZ3xVnIEolNC18TWvTN0MsdbG9nwEiVVRaP8NQ1rXIO6oJlc/fpT27WgOZlKd7a+QIz3ql1+PYJdsOZZWAK+xh2PjT7+hda1qfptVWYZo2EQwyBPfnQHL1gbrYHNdmTU0FAO/LmY5ybKjFPKwZk5tRK/GC+XpsPzkdFRKCj6eL++WmgnCZzVzo</vt:lpwstr>
  </property>
  <property fmtid="{D5CDD505-2E9C-101B-9397-08002B2CF9AE}" pid="4" name="x1ye=10">
    <vt:lpwstr>0r6cv7XQflWfz0bq3oBN0Psn5AvdPGmQdaIKH6ycroHNGbcxnHw7nRB/Q5FLyQXSODOQRRnH6sjsC0IZbr9JyGIBrAIR2AsEOVnIR0ZcZn8Dq0S1ng2lt7ZzzZvUIv6IhydHNIwG8xOtDmXm912fw5lPPnCY5rVblP6Yrtn9mD0HwG1F7z8/42TyabPVf7oaP9Uh8CW54ECgq+PDw76zoxdiDpNzV2paFNsdvQq1ek/xxchyOfuZIFLnFqido0i</vt:lpwstr>
  </property>
  <property fmtid="{D5CDD505-2E9C-101B-9397-08002B2CF9AE}" pid="5" name="x1ye=11">
    <vt:lpwstr>hsIhpFJJuyeiLouOFMt5OFK2WIuGt7eNwUN0zJ6mQBJDMZQIajVZVaUoPg0b/UPWSgo4q7aehvnYEIwjqSyr4n7WShhO6GOREi6jSmzKczTM2q8VQIFKmYkvW9x5hIlqMh6/nkxfkw7Mgwu26eX0jo8i1uciDNK/F7eCrLu+FK6GdjnaSXTIDdG272kvorbbyxFRi9qEHgWyJFYEsql7ypY1FpFN0+lzHbpfkBjhlZ8aQnB4PSY4W/yH/tLBBgT</vt:lpwstr>
  </property>
  <property fmtid="{D5CDD505-2E9C-101B-9397-08002B2CF9AE}" pid="6" name="x1ye=12">
    <vt:lpwstr>Hce172gC5StYTiT+QqRKP6g7BCGWBjxM7NOxqEWnE4QGqaBNRvaRsvgfpgXUOXO0tOei9rJ+8euIrTH9H8cX6byYaz7AwOPPUd6gSG1t03ayPcUbMC1p9wV+du61Sq5DQjIRmE4WtgjKwJPsfprCXtUBq1uIfMxGStID5Q4C11ygJZWeSkH2n02/GZplHxn0YDrGq+ol2pA+OY+Kl5gCPGT3trXwvlzjwR0s8vO6DOzRthecdQY1f49jjW/LK96</vt:lpwstr>
  </property>
  <property fmtid="{D5CDD505-2E9C-101B-9397-08002B2CF9AE}" pid="7" name="x1ye=13">
    <vt:lpwstr>c/drGmIhdALKHuvXgwtX0u03yStr/TZe0uzCnov68i46wca2iBfJ/ex/7ThTZNyz2NmDyVztUsexVjGcIeUtm2Jtbnsen2hmAX8N9npk3QvqJqDI+GxOlJ0sJLJMQZ4OAN3rUAEX/zlE/zCFlxAQxchMl0eJvKB+Op9tsjIF/HHw6kagyaULQ+h13670uWdDWyRMoy8PP0B+bc+QW5YW1sZ+G57h92VIZRX/yCszqvYY7THqyVJTGQ5xcPYt7Te</vt:lpwstr>
  </property>
  <property fmtid="{D5CDD505-2E9C-101B-9397-08002B2CF9AE}" pid="8" name="x1ye=14">
    <vt:lpwstr>+/DLDE2sqvDmbmOljd8r21X3pvcE7PwFZvOYjGCOprGTi7P+ZNSbU6GlKQ2g6gSNBqW3LBQj2GiBp0ywMWNFo07ZOLateua/+v2C35DOFwj5FLIGolS4QxDLwhQgGWr04bxKBaSTPlBwZ2rPLpcWErWz3tGqSw8j0SKJBt+Q1wIVaC1pQlaIuM9VxHkh07jZVI6eu20qQYXGld1W3QO2kHpvTYMR5SVsQS+vWjyxraJimHzGL7J2JQKtAM4BDP0</vt:lpwstr>
  </property>
  <property fmtid="{D5CDD505-2E9C-101B-9397-08002B2CF9AE}" pid="9" name="x1ye=15">
    <vt:lpwstr>hN8V6ErCkcX7o36W8mKK3zOHl+8sd6XYZH8Lj64yeHWONtUeJiHaBAC7AX+F83Kvrf02mgD1n4JIDx3mn1OojaQeoCFyiTcCkI7UorzgvdUVI7MRSjPeo+4PlWAy+z9a92KDEFWIxHZ/GcMm1NzKx2LDDAcZ0kFJFxaXGLp89968iH4dVeAB42pi4aCnXbvCsJwBTUn9qUFLPuV+segk72YL4nGJMt/hDfv8S7UY7v6b4z8LiTEZedqPtTzQKtD</vt:lpwstr>
  </property>
  <property fmtid="{D5CDD505-2E9C-101B-9397-08002B2CF9AE}" pid="10" name="x1ye=16">
    <vt:lpwstr>Vxymi3gRT/ANFBvDcQ6bfzIu/xhBtr2DtuNBRzcRa1LBS2Eo/QpAMFvHVjzVsFE67eNPLfTNmBAi7RvOa5bA9qg6hsU//MyQevw+7Y2KiCaUTVOLFIzqcTgOINbisuKBaM0dBogNvhUCniqYB+0AYSIisuN/UMuwhyx3bVhz41/IXGDm8sTaShPwLsozQdQV//iOAevqVrydk4bUuAz+e5F8cBGgzReRiIYW4LKbOzoT1YILoUI09YSA+ZJqiRi</vt:lpwstr>
  </property>
  <property fmtid="{D5CDD505-2E9C-101B-9397-08002B2CF9AE}" pid="11" name="x1ye=17">
    <vt:lpwstr>j3p+2At45U2dbKOfRNMbbztQY0E2TqCEr/gvrKh+bki1NT3m8tiulRokZsk8TGXJKY+NZ3qCpN57HXdlunwUKwb3pwnVFPrsKyJKRGi1B05eehqjX2P0Dx5juKMk1BXvfz83F/kDSHKlp2ydWYl2eUWH7TR/sNOntEvlaXFHuB9VKoYgx0wh/uepJAmWYTuUh3hQWbeHw8J9Qd1UjYeVTcRhxJXAFitamJ6V61mBNHvHZoZ3p4aNNM06PlJfyV3</vt:lpwstr>
  </property>
  <property fmtid="{D5CDD505-2E9C-101B-9397-08002B2CF9AE}" pid="12" name="x1ye=18">
    <vt:lpwstr>KiCf/gr/zTIu72jG61zuG5kbeDJmtkouuG4u0qD0wINBy02WXZRAVCZnz8gdhAVuoGyMjL/5A38OItC9wXo9KVoqg891H7y9x6/pYIU3wfJ2JpUZg+9JjyWJ9BkSx1spUYiGHTNAKpBepJuHTV8naxMcAOlNpcVmRiy9R+JG8BSJK0GRr15AI9mnk0453fuuY46gZ9cspLOyIuAo0GL1kMbJlCba4TCmdaYReCo+8ajzYodZCmSdM+apqyk1lwo</vt:lpwstr>
  </property>
  <property fmtid="{D5CDD505-2E9C-101B-9397-08002B2CF9AE}" pid="13" name="x1ye=19">
    <vt:lpwstr>iz9NMK7gPaSRqqH4i6fLCCEKTcXL9eub5uL3knIktq+QkT+xpxSy5u5vSkxLEclDGr47uelshhbQUvxuRfBmnBA/anlz43rqK0aTxxiGOobL6/gnAO+/opKEcDWioe0PInupigsf9NQXqG4D8jcXdzUIdfLttpZj40naGgeKgzRNZaX36H+7ANRwKvzZ0Ni6Tl0G0ttKx8RBHV9PKfUIvItWm1MqJ1V9b4uzeygJOCYoYeVwtQIV4BOTUKlCtuw</vt:lpwstr>
  </property>
  <property fmtid="{D5CDD505-2E9C-101B-9397-08002B2CF9AE}" pid="14" name="x1ye=2">
    <vt:lpwstr>VApk1CT8K0x6GU1s7QA31kCtHcRzz2++b0JEYcd06uY8vC3BLgWwrOhiqn9ZT1qhXIvbYtT+jGbeSoAqexi44cG0QDZwA8McNGg2kM5OdZ7k0EY7NHGrgXFhA16RNiVQW0EwM27ixhKDl9n5DukKzqDe+3EgFbunHEV28yYbOvha1nPlU3jSn4VdIjTf6RDWXowMVuEjL7Q12NBkvW+0LOOcYDUGQ+ai2BzhUOSjTY8CQna1vInkbKxLqhTCA6/</vt:lpwstr>
  </property>
  <property fmtid="{D5CDD505-2E9C-101B-9397-08002B2CF9AE}" pid="15" name="x1ye=20">
    <vt:lpwstr>xp+RzmiZOVn3qZyQkbPUJE59DzACLZRnB8XNLFUKmtNPHwmm9FzuzEOCQ+VEQx1IFh65EXWmfxQnrDvcsa5GCldMoJ5IPpwvT/fVKCNlSj+NzKTF/os0aRnz5yK/fMpQwseRKgurLz7ENCAZRumlLnNqkalyCkwaarYeHeVJpRuBdOmJzvd0Zc9T2RLj+ETp4wxhI9xzw6G0gkjCyxYP4GDCoatjqak0DR3QvnfANKJZTFIgOKH75gkLrVulVfG</vt:lpwstr>
  </property>
  <property fmtid="{D5CDD505-2E9C-101B-9397-08002B2CF9AE}" pid="16" name="x1ye=21">
    <vt:lpwstr>JfIGofxXVOVY+CHdtnC7KHcPoePXXrLN6WbxETLrCeNYB/HmzikHWRGxFdO6SrkF6fGs2qkd9bXXmytypxeIejhRG60ctEPoewwdnYljU4jIPk+bU59OkLabis20LONTb1i/Wa5AfELNznPwV+s/l7rJ8pYw6GgmW97vVjhQgorR3sOIosg7C67j4CHA5uk8fuftz1Em+TuuyMoBVGGb/nFukilwG8yvnfxjKWsSYD06VcmnTd8lQ6lDgKzTfwA</vt:lpwstr>
  </property>
  <property fmtid="{D5CDD505-2E9C-101B-9397-08002B2CF9AE}" pid="17" name="x1ye=22">
    <vt:lpwstr>mt/wkGIUvpVMJ7sS/vqu0KnPPC+yMkDFUueF8gxJoNzI2qHPvakzB0CxyNxQ2ntMWlcast/sMI9MMCxkv+KEm87ntzlcXJLff8o6C+7eoEc3mRc5FoFmi8qCqx/1UO85aYPLY3oYaGEXbWShxSFP+K3LWyHNnpn2zx1Q70aA4LXDChihv+0p/RaIwxQz1yIiDbO1cOGOmrZB9B41Squ+0Js5SXct/+LR82tnF31pUjz2iB0hZB+4+755CeDT2s5</vt:lpwstr>
  </property>
  <property fmtid="{D5CDD505-2E9C-101B-9397-08002B2CF9AE}" pid="18" name="x1ye=23">
    <vt:lpwstr>WF+jRhGAyIamjkiQ39wsly7OUvMR9MfQHqozE8lYsNpRXodwl0Hk5bKftqUM938yFJ+R+vv1wHfiyHLzrvRZGyUnsWvhdoQpjtCCYYvfREd/QpDFbSLcJuAQ3Upr/e7YBFR5q5QSScY53WkTQ/8pvw8nS+NEN9WQPHuocnRvsLuO7OMnHedPw75oqIRNQ7JYpQRvAFZggHbNEjollmOoW4yxcqqWpC4Xv+vN9C6jWcAPyEvXPvpGLLIaKFtmOcT</vt:lpwstr>
  </property>
  <property fmtid="{D5CDD505-2E9C-101B-9397-08002B2CF9AE}" pid="19" name="x1ye=24">
    <vt:lpwstr>ZkZZYf1Sie8je71AdsPdj+u1Ud/fHPScbB5m/d5iVZXZFC7opDJ/GSIKdLmKwbv9zcuHrmhzqgUl0XpPLaaHFDYzgDBu47gHhN1F9vnjAsBISHGhAgt7IrHaNSZiPCG77FQ2wpVQX7xceaIaeDABiaa/SCIzDFO88/IYwth35OzuUXNPzMCl4x5lxBOGQZTdws6u9xP0uoj02gCXKk0KWUu1TBYc93axVNQ0tkL70kDaJ64e0xDQ4BvfkgYQuuq</vt:lpwstr>
  </property>
  <property fmtid="{D5CDD505-2E9C-101B-9397-08002B2CF9AE}" pid="20" name="x1ye=25">
    <vt:lpwstr>CfxHrB/N1zcVu9uTgrKMywk7n0yKCFTRC+ZB5a4RUXIAadrj+UDTGN1+TXThy8h6VpkyShwyV5qq8uSiDo+eUjOjSshrkbWg/r6nVarkvvWeofFKYN0+6JUk7MyWNn1dIR/lJT9wWxOYbuq8My9lKK28SGrGxvfEioG39lElpqdnYOpmEK7wXOhLbnkzdzxvGKbUxej+XMqz/usQOI5KGVA5nlggQJ/kT3enE8rR5d5RZa0OZjmODSMJBsIej3V</vt:lpwstr>
  </property>
  <property fmtid="{D5CDD505-2E9C-101B-9397-08002B2CF9AE}" pid="21" name="x1ye=26">
    <vt:lpwstr>F/rD9oH2PYvvSPp4NT1v6QMt6jYqa0d4RK1cXX9bsopzkfngVmoa6WEaBdPeErQNUerZERoYlpMrJ0aAfkZXYy4dU34EglYp3/AgQ0yCqkffclSvPpBVpPMo2D1CnvQn+0VQt/ZrRloeJV+HQ2JAL8iPdMJe4ZPjQbH5c8BfCPQLKSkbOCicLi9pf25yqfK7lKBOUsmY7cuHB6DBi+ns9eai6CBf/C4d/XpvZ95z8MnmPW1dGCbDv/UKQAqeymA</vt:lpwstr>
  </property>
  <property fmtid="{D5CDD505-2E9C-101B-9397-08002B2CF9AE}" pid="22" name="x1ye=27">
    <vt:lpwstr>TbmQ9q9ufsXrw9CA9OpJfWyQInDou90m4N5beBzA1fu+wxDXQFDI38c4trnxag8z6bdhGRvkqvaSD3YVvx5DyIVxQuMwCXI2O/Ne5n+kV0l1WQj/yZZK3nOku7uh8R4M9VhD2U7pAvHDtrqFvVPFWUXsZnsk/5ia/7X39iTly6etuZIlR/1RvQkNcZeqBjg87rB3oYjKUK3yvV8NikBzOFEqinZD5UD/c3SmFjxcA8UWID4DAXNnUJo/GvdNyJO</vt:lpwstr>
  </property>
  <property fmtid="{D5CDD505-2E9C-101B-9397-08002B2CF9AE}" pid="23" name="x1ye=28">
    <vt:lpwstr>27kZ9Dvm+FLx3hwPXQm0enKG38O4zBR0ksT9tthW02UyJv7bn3ALQMCLV3xoYCxmtGxgMY2HlU5YjudAQphFZLm5/zaa8c00dYYzU4Z8oAxoF9pSHIcOXzmEXgOVJMgPTpOco+YQMIoC4id2FMdoJvOyjB2Ng+zbbM+VmxrFBC0KlrsCGsyW6QwJ67zKF6btKw1bkI/gSP5GNIAJu7reuPlelqV7lH6mMnU7p29hrUuNGWjIr1sxgYh5bo2+OOv</vt:lpwstr>
  </property>
  <property fmtid="{D5CDD505-2E9C-101B-9397-08002B2CF9AE}" pid="24" name="x1ye=29">
    <vt:lpwstr>9XeNA5gYXxQqw6/RYT/pRrzsRLhMvKvGVA/86jIEQr7neVajCwwkLm4T+sm44hZmlp8GX88f4P86Ygt1xYMrjUfhvJDSjUBHmX9KsUx3AlQddM+bkV9+e4aTV9ze8coU72iCLz0/YDRKESKFLeKO3rjAVxGHhGXvLZOiOOC+AsziJJqQV2mXO+TJtuhG9jY6q55XBq9su9+/7Uz/fsQaN7KTuqxkmVEP1ftLqqoXL7U9Nntj23rA5/t3Fbiu6Ld</vt:lpwstr>
  </property>
  <property fmtid="{D5CDD505-2E9C-101B-9397-08002B2CF9AE}" pid="25" name="x1ye=3">
    <vt:lpwstr>fRxzVRzujbAuCsmqwQgAwgjmxLSdGDXz+2fBwB6YBapv0IX9oe6NZICfoWm/y0IGcOXk8Migm4y0QP39zZZNSUYDNRIZmAkkIAkYwG/BXTPSFnBVrWf2ONnKycMLJ6B/uh+7bwR911wpg7ZB3GdWipe+wA4aJn0hMyr4IsRmLPWRxFIC0pV8BJZONJ0r86V80mUXX4Yh0LNE0pedx0jI5tiWMGsCijsfnQVq7Rp41Gg1y6bSsbsGqf+Ve/nGYai</vt:lpwstr>
  </property>
  <property fmtid="{D5CDD505-2E9C-101B-9397-08002B2CF9AE}" pid="26" name="x1ye=30">
    <vt:lpwstr>bxdiFj5/kmQzDkY2KeUd7P4TlT/fs3Ww3HMQHY4eht4tslRv1sVaUXHDQi/WpvfNLPMZ8UOV2YqSShVTxFTX4tbMt/cIcUaTwmtyarN6buQvpqUE3IRNW1Flfb9XehJSuKihJzAe6i0MhXWCJsfBhNhCFlJ7IoOpfRzNo81jvuN92alFz+iFbS2OPN5Vr5CA3Bd2yeInGmDwUt9noej4lqVRSt4aEAXQxBfnXtzyD/ze45IflfL60/PXWzOhpFK</vt:lpwstr>
  </property>
  <property fmtid="{D5CDD505-2E9C-101B-9397-08002B2CF9AE}" pid="27" name="x1ye=31">
    <vt:lpwstr>exL+VIbLswGkN8GvrJQiqLSStSqbg6G8d2N/6mp3B/LAvIigmp6Jidol5IEwNGUdaTRL4F96zznn39W/Fq7Ig/VduiPf8c47QIyjPJi7IF3x6rM/JCe5kZWtINcMyTXhQH7VHvWzrp7YQyo0+lSLXX/YlCi9b6r5Y58hVNkwEVgc+RnxWrVFZfxuaxdiUcWOq2ZLvfnnNUPA7ZuXFxOZHCm28HI+aYo6O48wmtFhUIuxb7gOWLlGsVFpL0d4Yde</vt:lpwstr>
  </property>
  <property fmtid="{D5CDD505-2E9C-101B-9397-08002B2CF9AE}" pid="28" name="x1ye=32">
    <vt:lpwstr>+ubJ67YhMjlS/m3TBx+FEm5tolADPMRX8SdnttPzqXJZ7vqovguseOp+uPobTGOOpFVwJX9RKUVxYB/K2scBzhic5ruoJMSmKScy//T02fkU2SXjHhwKvq2KICSABGhZ7oHzwlxeeleUDBdm//szWcvbKGzD76aTrvtL/J7xRI6GWlIQVVS/dJGGZNR0SNcihiAgNSYiwvh7ti/+F3nQkYgVxtn41lQ9CijYRTUgM3mzsh5qpGr75KKz/Ne1wJ4</vt:lpwstr>
  </property>
  <property fmtid="{D5CDD505-2E9C-101B-9397-08002B2CF9AE}" pid="29" name="x1ye=33">
    <vt:lpwstr>KUWq4V8nZv4sY1IU0zPuO+fHzwKWNvUnLH0MtuOOHPHgxpQiBPfMfxxHWW89Bo7gOAC74GeGMn7j9t2liHogF2+Mj/dUE8ifnXhFwCiTOmFHpV/uBGqCkED/+7uAur8pS34TGJShc6RdY6YrtEhS+oEzVcTjKIQInP4fCEUF0CMgooLbO6Puik6VXEfGPUvpc27KxB1/mz7+PkyQd+eUWx/iBVKDrYNs2eu0InuNXofPXSB1meDeMgoEekIFG/1</vt:lpwstr>
  </property>
  <property fmtid="{D5CDD505-2E9C-101B-9397-08002B2CF9AE}" pid="30" name="x1ye=34">
    <vt:lpwstr>HWTUOMPeHhBFe1tKUlyvqxI16BoZxZHcwJnYhunzjJZ/h2+tYcU0SQUhQuxCB8JVab7L006vdVD1c/r72Dn7DZdW7IV798mttfRF1yFNBfd8KWsWTb42im1sRCUNcwXVwKxMj1afEwzMQaWhmBnJokuUcPwV8UFwhVso3QRI+DTq0yv8II7eN27LPL6opJl16hRCu5/na1Q4iygQuLB2igJlbLSCkbAuMBNc4BZdpkHXtr/kul9flbrd7N2OB2o</vt:lpwstr>
  </property>
  <property fmtid="{D5CDD505-2E9C-101B-9397-08002B2CF9AE}" pid="31" name="x1ye=35">
    <vt:lpwstr>6KgK4VKb4QiyP6I+v6m5om53XxV4WRuUAR/CUosn5gYxHd1vBwXwhur4Wxw7rr4FFODvlOp2RC4UcKwpdz7O/AH/xjaQyNgznsR79ciuIwiJaE8MlxJjNec7iSPd4oJhOtNhZvOCSJA9CxqfGk6UVqcKXZvJ4/hiKPO2/YiCnDiOZ1MajlY9Sv9KsE0UW6mmByXmIwaVWuNGkee/fLzgDy81rPkPsmqI/ntN4XSQDrvL5+TDsXViP/VqPSsVzyu</vt:lpwstr>
  </property>
  <property fmtid="{D5CDD505-2E9C-101B-9397-08002B2CF9AE}" pid="32" name="x1ye=36">
    <vt:lpwstr>D+UK80krH56qgS49jWXMbqL+TpHZ8+nD3Kl8nsnPPiilRDHKjJ574yT5969bEhdl1BbaAIPr2XvFQWZkAi4QG/cSr3RD8nXysLpz7jR1OIg3EWGC/pKM2ztm2m16h0D6tDquVWYZ5McbjImSiuXulqH+koNNXkrQrIVb9lW+BptZ/UO8QK2eHf9kJfJscvtjsyS0u4oNdDKwPdI1AM7ENuFv6ewn/rDEq1Z6dnKF4Jb4I+fnb+wlKPSJ4Uzfr+v</vt:lpwstr>
  </property>
  <property fmtid="{D5CDD505-2E9C-101B-9397-08002B2CF9AE}" pid="33" name="x1ye=37">
    <vt:lpwstr>rRGN6tScezk8/AnyK32iU9ehj94xrBe/jw5L4S0PnIyeptlyxC906CPeaaVrCKiQZ5NSUPvXRmlSDB4zSF1Y+geoYZotzqaT0fip/yUtsaxoNxyCTQ+BF5eQXvK6SH/mLiQz8/u0cUCrqtuA/A8fgN0mU5O6Cwv7vfwj3FCUMJQAA</vt:lpwstr>
  </property>
  <property fmtid="{D5CDD505-2E9C-101B-9397-08002B2CF9AE}" pid="34" name="x1ye=4">
    <vt:lpwstr>ayFkeWYgtHIiX+5BLbsTS4qxm3m126r41yeuiB9ZWILZBYRa93emRtzBacX1n8pRvzPG27BYLnb1K+uGq0/17UCnpY68p5ZaYoDYwL5GIRorK1TW92SdTioXQmK5jtdKnYA/GoKUxs4F+etXRBDjbWeZwiu+fZst7afrYNDmk+TfMyRhxit4KfRUoJGc5/Hy2ubui3uSzp4lWKj60bjiUaXEIImqcE39EHR46iNuaHIHGGbAS6hnJ46d6HOBnwy</vt:lpwstr>
  </property>
  <property fmtid="{D5CDD505-2E9C-101B-9397-08002B2CF9AE}" pid="35" name="x1ye=5">
    <vt:lpwstr>ytBmqDUrHm3SyfOLnFxl0cFplvZzCGpMyWbYNlXvfBc7uEaAuKFr3mx/lqTkyRAVUN7ZeSJrU3yDSqxOzjnTbIaYZoxI5Swm3+Ejm5l2/CQB1epEgMZ7zjgRTIMMOUItTtiDGPZnbG4w/Pfiow9UxetNZmGHPr7wrPIXrntpkUQspEs7V8d6Yl2092jHRvY2QhasLRwUwkk4ypWkB2+nQePPWkJyqjmRYJwN7b0d26rX8XOm+/OVeKEdZ1zWUnM</vt:lpwstr>
  </property>
  <property fmtid="{D5CDD505-2E9C-101B-9397-08002B2CF9AE}" pid="36" name="x1ye=6">
    <vt:lpwstr>SGCm7eVTxwgHMV5MDX6Pk1RLiTAf9za35/vsaoAZQqHHCWqV021Wm7srhMbybGLZuctkQ+v96Bi6YpP+qQNEaHsv4FqcJ/cjevOTrZrf54RMBjvQ/rJNkv8+Fq6+LTTgGYnEcxHCLvj78CXaA2dvWCfOvtOL+B1ffrdtsqt56m6k7gJOhNgZkc6RIuv5ajz8MxNhW84Ud2CoGIoGPGO6oowS3eq7v+x1TsL8QQ/sTvn0nRfkSgIrlWl6gkNwedK</vt:lpwstr>
  </property>
  <property fmtid="{D5CDD505-2E9C-101B-9397-08002B2CF9AE}" pid="37" name="x1ye=7">
    <vt:lpwstr>Id0+La+6M6z2o0iRRVih6aY4+dc7JyamxVfgB9V0ac5wUGJYizQUPCRNxQ4yD34pGD/+ABGx4UK9xb6aexHexhJNF7WXJ0H/pXRheqp5zleJV+aZUIapCnCm6K3L1Fs8ieq+mDSxuHFNNjKSc0/gVBzd+ypt+TsF/G3UkwXhep+YpHzjWcO3cuO3e2kcW7H8UPT0VI8INEWntM+rPcFN+XujsUTYp0W4/a4liCxkgfUfIoO3olGhnMAvdZhEW8z</vt:lpwstr>
  </property>
  <property fmtid="{D5CDD505-2E9C-101B-9397-08002B2CF9AE}" pid="38" name="x1ye=8">
    <vt:lpwstr>UIUzS/nrSOFRXTRbCodx3+ihaEuCpmfZF8UhVX7dZ5Bie0Fxd2uU+IexlR8aci2ECmXkr6bnOHH4UZ4tiKYevHGfjIqERZNFznMIbsLuls2HUKmFLxsG+u/Bwo/kANjXDZP2ht+jTiiThfLmXhZZFMwVEKklLEWEntjeFazpjoKXYy2bvHyDwn0gzGAYABb79PoNVswETkGnlGSVJoFFHEXMg1aePW8rBrEbWs6R16pxHgLmKTNEZq0KtOiDy1d</vt:lpwstr>
  </property>
  <property fmtid="{D5CDD505-2E9C-101B-9397-08002B2CF9AE}" pid="39" name="x1ye=9">
    <vt:lpwstr>ERUwKfYk5jYEYYIYVfddPdwxY/XJ138ItjJ+qsDkkgp3c5BYOoH+Ym9rKQmJ22ImV2700UP9ZTjp2EhinSNyvAznEJQrQSFdyJCSup4OW9VznIWjS35iT5CAkriDMAu9LoAjLMjzq3opFcVJmpyt95DYXAwlvqQclB8fSo5w/1I8w93zQhdOa9Dx99uYG5puW2xBrwIZLh0/VWAuhnAcbtBIEIXv85Sa86HKvCyMK4Rv82Snqc24zx5kv81eFDC</vt:lpwstr>
  </property>
</Properties>
</file>